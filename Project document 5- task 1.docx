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B4610" w14:textId="2BD37F2C" w:rsidR="00A7241C" w:rsidRPr="004750C9" w:rsidRDefault="00A7241C" w:rsidP="00CA1A7C">
      <w:pPr>
        <w:jc w:val="center"/>
        <w:rPr>
          <w:b/>
          <w:bCs/>
          <w:sz w:val="32"/>
          <w:szCs w:val="32"/>
          <w:u w:val="single"/>
        </w:rPr>
      </w:pPr>
      <w:r w:rsidRPr="004750C9">
        <w:rPr>
          <w:b/>
          <w:bCs/>
          <w:sz w:val="32"/>
          <w:szCs w:val="32"/>
          <w:u w:val="single"/>
        </w:rPr>
        <w:t>Project Document 5</w:t>
      </w:r>
    </w:p>
    <w:p w14:paraId="4E0C7EFA" w14:textId="645AB25F" w:rsidR="00A9204E" w:rsidRPr="00807FC2" w:rsidRDefault="00807FC2" w:rsidP="00A7241C">
      <w:pPr>
        <w:jc w:val="center"/>
        <w:rPr>
          <w:b/>
          <w:bCs/>
          <w:color w:val="44546A" w:themeColor="text2"/>
          <w:sz w:val="32"/>
          <w:szCs w:val="32"/>
          <w:u w:val="single"/>
        </w:rPr>
      </w:pPr>
      <w:r w:rsidRPr="00807FC2">
        <w:rPr>
          <w:b/>
          <w:bCs/>
          <w:color w:val="44546A" w:themeColor="text2"/>
          <w:sz w:val="32"/>
          <w:szCs w:val="32"/>
          <w:u w:val="single"/>
        </w:rPr>
        <w:t>Task 1: User Authentication &amp; Role-Based Access</w:t>
      </w:r>
    </w:p>
    <w:p w14:paraId="0E65AA78" w14:textId="77777777" w:rsidR="00472D74" w:rsidRDefault="00472D74" w:rsidP="00CA1A7C">
      <w:r>
        <w:t xml:space="preserve">        </w:t>
      </w:r>
    </w:p>
    <w:p w14:paraId="4384112C" w14:textId="146A9BB2" w:rsidR="00807FC2" w:rsidRDefault="00472D74" w:rsidP="00CA1A7C">
      <w:pPr>
        <w:rPr>
          <w:lang w:val="en-IN"/>
        </w:rPr>
      </w:pPr>
      <w:r>
        <w:t xml:space="preserve">              </w:t>
      </w:r>
      <w:r w:rsidR="00807FC2" w:rsidRPr="00807FC2">
        <w:rPr>
          <w:lang w:val="en-IN"/>
        </w:rPr>
        <w:t xml:space="preserve">To implement secure authentication with roles like </w:t>
      </w:r>
      <w:r w:rsidR="00807FC2" w:rsidRPr="00807FC2">
        <w:rPr>
          <w:b/>
          <w:bCs/>
          <w:lang w:val="en-IN"/>
        </w:rPr>
        <w:t>Admin</w:t>
      </w:r>
      <w:r w:rsidR="00807FC2" w:rsidRPr="00807FC2">
        <w:rPr>
          <w:lang w:val="en-IN"/>
        </w:rPr>
        <w:t xml:space="preserve">, </w:t>
      </w:r>
      <w:r w:rsidR="00807FC2" w:rsidRPr="00807FC2">
        <w:rPr>
          <w:b/>
          <w:bCs/>
          <w:lang w:val="en-IN"/>
        </w:rPr>
        <w:t>Analyst</w:t>
      </w:r>
      <w:r w:rsidR="00807FC2" w:rsidRPr="00807FC2">
        <w:rPr>
          <w:lang w:val="en-IN"/>
        </w:rPr>
        <w:t xml:space="preserve">, and </w:t>
      </w:r>
      <w:r w:rsidR="00807FC2" w:rsidRPr="00807FC2">
        <w:rPr>
          <w:b/>
          <w:bCs/>
          <w:lang w:val="en-IN"/>
        </w:rPr>
        <w:t>Viewer</w:t>
      </w:r>
      <w:r w:rsidR="00807FC2" w:rsidRPr="00807FC2">
        <w:rPr>
          <w:lang w:val="en-IN"/>
        </w:rPr>
        <w:t xml:space="preserve"> using </w:t>
      </w:r>
      <w:r w:rsidR="00807FC2" w:rsidRPr="00807FC2">
        <w:rPr>
          <w:b/>
          <w:bCs/>
          <w:lang w:val="en-IN"/>
        </w:rPr>
        <w:t>JWT (JSON Web Token)</w:t>
      </w:r>
      <w:r w:rsidR="00807FC2" w:rsidRPr="00807FC2">
        <w:rPr>
          <w:lang w:val="en-IN"/>
        </w:rPr>
        <w:t>, follow these steps:</w:t>
      </w:r>
    </w:p>
    <w:p w14:paraId="4D7AA56F" w14:textId="77777777" w:rsidR="00807FC2" w:rsidRPr="00807FC2" w:rsidRDefault="00807FC2" w:rsidP="00807FC2">
      <w:pPr>
        <w:ind w:firstLine="720"/>
        <w:rPr>
          <w:lang w:val="en-IN"/>
        </w:rPr>
      </w:pPr>
    </w:p>
    <w:p w14:paraId="3C939A2E" w14:textId="77777777" w:rsidR="00807FC2" w:rsidRPr="00807FC2" w:rsidRDefault="00807FC2" w:rsidP="00807FC2">
      <w:pPr>
        <w:ind w:firstLine="720"/>
        <w:rPr>
          <w:b/>
          <w:bCs/>
          <w:lang w:val="en-IN"/>
        </w:rPr>
      </w:pPr>
      <w:r w:rsidRPr="00807FC2">
        <w:rPr>
          <w:b/>
          <w:bCs/>
          <w:lang w:val="en-IN"/>
        </w:rPr>
        <w:t>1. Set Up Dependencies</w:t>
      </w:r>
    </w:p>
    <w:p w14:paraId="058E9E59" w14:textId="77777777" w:rsidR="00807FC2" w:rsidRDefault="00807FC2" w:rsidP="00807FC2">
      <w:pPr>
        <w:ind w:firstLine="720"/>
        <w:rPr>
          <w:lang w:val="en-IN"/>
        </w:rPr>
      </w:pPr>
      <w:r w:rsidRPr="00807FC2">
        <w:rPr>
          <w:lang w:val="en-IN"/>
        </w:rPr>
        <w:t xml:space="preserve">You'll need to install libraries for JWT handling, user management, and password hashing. In a Node.js environment, you can use libraries like </w:t>
      </w:r>
      <w:proofErr w:type="spellStart"/>
      <w:r w:rsidRPr="00807FC2">
        <w:rPr>
          <w:lang w:val="en-IN"/>
        </w:rPr>
        <w:t>jsonwebtoken</w:t>
      </w:r>
      <w:proofErr w:type="spellEnd"/>
      <w:r w:rsidRPr="00807FC2">
        <w:rPr>
          <w:lang w:val="en-IN"/>
        </w:rPr>
        <w:t xml:space="preserve"> and </w:t>
      </w:r>
      <w:proofErr w:type="spellStart"/>
      <w:r w:rsidRPr="00807FC2">
        <w:rPr>
          <w:lang w:val="en-IN"/>
        </w:rPr>
        <w:t>bcryptjs</w:t>
      </w:r>
      <w:proofErr w:type="spellEnd"/>
      <w:r w:rsidRPr="00807FC2">
        <w:rPr>
          <w:lang w:val="en-IN"/>
        </w:rPr>
        <w:t>.</w:t>
      </w:r>
    </w:p>
    <w:p w14:paraId="03517D94" w14:textId="4D7FD157" w:rsidR="00807FC2" w:rsidRPr="00807FC2" w:rsidRDefault="00807FC2" w:rsidP="00807FC2">
      <w:pPr>
        <w:ind w:firstLine="720"/>
        <w:rPr>
          <w:b/>
          <w:bCs/>
          <w:lang w:val="en-IN"/>
        </w:rPr>
      </w:pPr>
      <w:r w:rsidRPr="00807FC2">
        <w:rPr>
          <w:b/>
          <w:bCs/>
          <w:lang w:val="en-IN"/>
        </w:rPr>
        <w:t xml:space="preserve">2. Create User Model </w:t>
      </w:r>
    </w:p>
    <w:p w14:paraId="684B546E" w14:textId="77777777" w:rsidR="00807FC2" w:rsidRDefault="00807FC2" w:rsidP="00807FC2">
      <w:pPr>
        <w:ind w:firstLine="720"/>
        <w:rPr>
          <w:lang w:val="en-IN"/>
        </w:rPr>
      </w:pPr>
      <w:r w:rsidRPr="00807FC2">
        <w:rPr>
          <w:lang w:val="en-IN"/>
        </w:rPr>
        <w:t>Define a user schema that includes the role field (Admin, Analyst, Viewer) and a password field. The password will be hashed for security.</w:t>
      </w:r>
    </w:p>
    <w:p w14:paraId="5C5CFD46" w14:textId="77777777" w:rsidR="00807FC2" w:rsidRPr="00807FC2" w:rsidRDefault="00807FC2" w:rsidP="00807FC2">
      <w:pPr>
        <w:ind w:firstLine="720"/>
        <w:rPr>
          <w:b/>
          <w:bCs/>
          <w:lang w:val="en-IN"/>
        </w:rPr>
      </w:pPr>
      <w:r w:rsidRPr="00807FC2">
        <w:rPr>
          <w:b/>
          <w:bCs/>
          <w:lang w:val="en-IN"/>
        </w:rPr>
        <w:t>3. Create Authentication Route (Login and JWT Generation)</w:t>
      </w:r>
    </w:p>
    <w:p w14:paraId="766D5B3D" w14:textId="77777777" w:rsidR="00807FC2" w:rsidRPr="00807FC2" w:rsidRDefault="00807FC2" w:rsidP="00807FC2">
      <w:pPr>
        <w:ind w:firstLine="720"/>
        <w:rPr>
          <w:lang w:val="en-IN"/>
        </w:rPr>
      </w:pPr>
      <w:r w:rsidRPr="00807FC2">
        <w:rPr>
          <w:lang w:val="en-IN"/>
        </w:rPr>
        <w:t>Create an authentication route that validates the user's credentials and generates a JWT containing the user’s role.</w:t>
      </w:r>
    </w:p>
    <w:p w14:paraId="5515C380" w14:textId="77777777" w:rsidR="00807FC2" w:rsidRDefault="00807FC2" w:rsidP="00807FC2">
      <w:pPr>
        <w:ind w:firstLine="720"/>
        <w:rPr>
          <w:lang w:val="en-IN"/>
        </w:rPr>
      </w:pPr>
    </w:p>
    <w:p w14:paraId="540276C3" w14:textId="5E703C78" w:rsidR="00807FC2" w:rsidRDefault="00807FC2" w:rsidP="00807FC2">
      <w:pPr>
        <w:ind w:firstLine="720"/>
        <w:rPr>
          <w:b/>
          <w:bCs/>
          <w:color w:val="44546A" w:themeColor="text2"/>
          <w:u w:val="single"/>
          <w:lang w:val="en-IN"/>
        </w:rPr>
      </w:pPr>
      <w:r w:rsidRPr="00807FC2">
        <w:rPr>
          <w:b/>
          <w:bCs/>
          <w:color w:val="44546A" w:themeColor="text2"/>
          <w:u w:val="single"/>
          <w:lang w:val="en-IN"/>
        </w:rPr>
        <w:t>Page</w:t>
      </w:r>
      <w:r w:rsidR="00BE2FD7" w:rsidRPr="00807FC2">
        <w:rPr>
          <w:b/>
          <w:bCs/>
          <w:color w:val="44546A" w:themeColor="text2"/>
          <w:u w:val="single"/>
          <w:lang w:val="en-IN"/>
        </w:rPr>
        <w:t>1:</w:t>
      </w:r>
      <w:r w:rsidR="00BE2FD7">
        <w:rPr>
          <w:b/>
          <w:bCs/>
          <w:color w:val="44546A" w:themeColor="text2"/>
          <w:u w:val="single"/>
          <w:lang w:val="en-IN"/>
        </w:rPr>
        <w:t xml:space="preserve"> Output</w:t>
      </w:r>
    </w:p>
    <w:p w14:paraId="481601B2" w14:textId="77777777" w:rsidR="00807FC2" w:rsidRPr="00807FC2" w:rsidRDefault="00807FC2" w:rsidP="00807FC2">
      <w:pPr>
        <w:ind w:firstLine="720"/>
        <w:rPr>
          <w:b/>
          <w:bCs/>
          <w:color w:val="44546A" w:themeColor="text2"/>
          <w:u w:val="single"/>
          <w:lang w:val="en-IN"/>
        </w:rPr>
      </w:pPr>
    </w:p>
    <w:p w14:paraId="32EDA261" w14:textId="17962486" w:rsidR="00590833" w:rsidRPr="00590833" w:rsidRDefault="00590833" w:rsidP="00590833">
      <w:pPr>
        <w:rPr>
          <w:lang w:val="en-IN"/>
        </w:rPr>
      </w:pPr>
      <w:r w:rsidRPr="00590833">
        <w:rPr>
          <w:lang w:val="en-IN"/>
        </w:rPr>
        <w:drawing>
          <wp:inline distT="0" distB="0" distL="0" distR="0" wp14:anchorId="5F64A3D2" wp14:editId="5AE578BE">
            <wp:extent cx="5943600" cy="3128010"/>
            <wp:effectExtent l="0" t="0" r="0" b="0"/>
            <wp:docPr id="1180038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FF09" w14:textId="36C27A1E" w:rsidR="0058458A" w:rsidRPr="0058458A" w:rsidRDefault="0058458A" w:rsidP="0058458A">
      <w:pPr>
        <w:rPr>
          <w:lang w:val="en-IN"/>
        </w:rPr>
      </w:pPr>
    </w:p>
    <w:p w14:paraId="08A3667E" w14:textId="0AD1B117" w:rsidR="00015063" w:rsidRPr="00015063" w:rsidRDefault="00015063" w:rsidP="00015063">
      <w:pPr>
        <w:rPr>
          <w:lang w:val="en-IN"/>
        </w:rPr>
      </w:pPr>
    </w:p>
    <w:p w14:paraId="4DF95599" w14:textId="77777777" w:rsidR="007D6317" w:rsidRPr="007D6317" w:rsidRDefault="007D6317" w:rsidP="007D6317">
      <w:pPr>
        <w:rPr>
          <w:lang w:val="en-IN"/>
        </w:rPr>
      </w:pPr>
      <w:r w:rsidRPr="007D6317">
        <w:rPr>
          <w:b/>
          <w:bCs/>
          <w:lang w:val="en-IN"/>
        </w:rPr>
        <w:t>Registration Form</w:t>
      </w:r>
      <w:r w:rsidRPr="007D6317">
        <w:rPr>
          <w:lang w:val="en-IN"/>
        </w:rPr>
        <w:t>:</w:t>
      </w:r>
    </w:p>
    <w:p w14:paraId="7155A69F" w14:textId="77777777" w:rsidR="007D6317" w:rsidRPr="007D6317" w:rsidRDefault="007D6317" w:rsidP="007D6317">
      <w:pPr>
        <w:numPr>
          <w:ilvl w:val="0"/>
          <w:numId w:val="27"/>
        </w:numPr>
        <w:rPr>
          <w:lang w:val="en-IN"/>
        </w:rPr>
      </w:pPr>
      <w:r w:rsidRPr="007D6317">
        <w:rPr>
          <w:b/>
          <w:bCs/>
          <w:lang w:val="en-IN"/>
        </w:rPr>
        <w:t>Fields</w:t>
      </w:r>
      <w:r w:rsidRPr="007D6317">
        <w:rPr>
          <w:lang w:val="en-IN"/>
        </w:rPr>
        <w:t>:</w:t>
      </w:r>
    </w:p>
    <w:p w14:paraId="7DE60C02" w14:textId="77777777" w:rsidR="007D6317" w:rsidRPr="007D6317" w:rsidRDefault="007D6317" w:rsidP="007D6317">
      <w:pPr>
        <w:numPr>
          <w:ilvl w:val="1"/>
          <w:numId w:val="27"/>
        </w:numPr>
        <w:rPr>
          <w:lang w:val="en-IN"/>
        </w:rPr>
      </w:pPr>
      <w:r w:rsidRPr="007D6317">
        <w:rPr>
          <w:b/>
          <w:bCs/>
          <w:lang w:val="en-IN"/>
        </w:rPr>
        <w:t>Patient Name</w:t>
      </w:r>
      <w:r w:rsidRPr="007D6317">
        <w:rPr>
          <w:lang w:val="en-IN"/>
        </w:rPr>
        <w:t>: A text input field for the patient's full name.</w:t>
      </w:r>
    </w:p>
    <w:p w14:paraId="7D679871" w14:textId="77777777" w:rsidR="007D6317" w:rsidRPr="007D6317" w:rsidRDefault="007D6317" w:rsidP="007D6317">
      <w:pPr>
        <w:numPr>
          <w:ilvl w:val="1"/>
          <w:numId w:val="27"/>
        </w:numPr>
        <w:rPr>
          <w:lang w:val="en-IN"/>
        </w:rPr>
      </w:pPr>
      <w:r w:rsidRPr="007D6317">
        <w:rPr>
          <w:b/>
          <w:bCs/>
          <w:lang w:val="en-IN"/>
        </w:rPr>
        <w:t>Patient ID</w:t>
      </w:r>
      <w:r w:rsidRPr="007D6317">
        <w:rPr>
          <w:lang w:val="en-IN"/>
        </w:rPr>
        <w:t>: A unique identifier for the patient within the healthcare system.</w:t>
      </w:r>
    </w:p>
    <w:p w14:paraId="0A5020AA" w14:textId="77777777" w:rsidR="007D6317" w:rsidRPr="007D6317" w:rsidRDefault="007D6317" w:rsidP="007D6317">
      <w:pPr>
        <w:numPr>
          <w:ilvl w:val="1"/>
          <w:numId w:val="27"/>
        </w:numPr>
        <w:rPr>
          <w:lang w:val="en-IN"/>
        </w:rPr>
      </w:pPr>
      <w:r w:rsidRPr="007D6317">
        <w:rPr>
          <w:b/>
          <w:bCs/>
          <w:lang w:val="en-IN"/>
        </w:rPr>
        <w:t>Password</w:t>
      </w:r>
      <w:r w:rsidRPr="007D6317">
        <w:rPr>
          <w:lang w:val="en-IN"/>
        </w:rPr>
        <w:t>: A secure password field for creating a login credential.</w:t>
      </w:r>
    </w:p>
    <w:p w14:paraId="3C4B6FB3" w14:textId="2FB8948F" w:rsidR="00807FC2" w:rsidRPr="00807FC2" w:rsidRDefault="00807FC2" w:rsidP="00807FC2">
      <w:pPr>
        <w:rPr>
          <w:lang w:val="en-IN"/>
        </w:rPr>
      </w:pPr>
    </w:p>
    <w:p w14:paraId="63C957F9" w14:textId="77777777" w:rsidR="00F2230B" w:rsidRDefault="00F2230B" w:rsidP="00F2230B">
      <w:pPr>
        <w:rPr>
          <w:b/>
          <w:bCs/>
          <w:lang w:val="en-IN"/>
        </w:rPr>
      </w:pPr>
    </w:p>
    <w:p w14:paraId="7F7AD65E" w14:textId="45D64AA0" w:rsidR="00F2230B" w:rsidRPr="00F2230B" w:rsidRDefault="00F2230B" w:rsidP="00F2230B">
      <w:pPr>
        <w:rPr>
          <w:lang w:val="en-IN"/>
        </w:rPr>
      </w:pPr>
      <w:r w:rsidRPr="00F2230B">
        <w:rPr>
          <w:lang w:val="en-IN"/>
        </w:rPr>
        <w:t>PORT: Server is running at port http://localhost:3012</w:t>
      </w:r>
    </w:p>
    <w:p w14:paraId="3ADD4DEE" w14:textId="57037056" w:rsidR="00F2230B" w:rsidRDefault="00F2230B" w:rsidP="00F2230B">
      <w:pPr>
        <w:rPr>
          <w:lang w:val="en-IN"/>
        </w:rPr>
      </w:pPr>
      <w:r w:rsidRPr="00F2230B">
        <w:rPr>
          <w:lang w:val="en-IN"/>
        </w:rPr>
        <w:t>MONGO_URI: MongoDB connection string.</w:t>
      </w:r>
    </w:p>
    <w:p w14:paraId="5AA64F30" w14:textId="39F97B05" w:rsidR="00F2230B" w:rsidRDefault="00F2230B" w:rsidP="00F2230B">
      <w:pPr>
        <w:rPr>
          <w:lang w:val="en-IN"/>
        </w:rPr>
      </w:pPr>
      <w:r w:rsidRPr="00F2230B">
        <w:rPr>
          <w:lang w:val="en-IN"/>
        </w:rPr>
        <w:lastRenderedPageBreak/>
        <w:t>SECRET_KEY: Secret key used for signing JWT tokens.</w:t>
      </w:r>
    </w:p>
    <w:p w14:paraId="2C8110FB" w14:textId="168326DE" w:rsidR="00343276" w:rsidRPr="00F2230B" w:rsidRDefault="00343276" w:rsidP="00F2230B">
      <w:pPr>
        <w:rPr>
          <w:lang w:val="en-IN"/>
        </w:rPr>
      </w:pPr>
    </w:p>
    <w:p w14:paraId="4753E3DD" w14:textId="5ABC3E22" w:rsidR="00F2230B" w:rsidRDefault="001F53BF" w:rsidP="00F2230B">
      <w:pPr>
        <w:rPr>
          <w:b/>
          <w:bCs/>
          <w:lang w:val="en-IN"/>
        </w:rPr>
      </w:pPr>
      <w:r>
        <w:rPr>
          <w:b/>
          <w:bCs/>
          <w:lang w:val="en-IN"/>
        </w:rPr>
        <w:t>Added Extra</w:t>
      </w:r>
      <w:r w:rsidR="0024156C">
        <w:rPr>
          <w:b/>
          <w:bCs/>
          <w:lang w:val="en-IN"/>
        </w:rPr>
        <w:t xml:space="preserve"> New</w:t>
      </w:r>
      <w:r>
        <w:rPr>
          <w:b/>
          <w:bCs/>
          <w:lang w:val="en-IN"/>
        </w:rPr>
        <w:t xml:space="preserve"> Feature:</w:t>
      </w:r>
    </w:p>
    <w:p w14:paraId="3EDDBE07" w14:textId="45CC9392" w:rsidR="001F53BF" w:rsidRDefault="00297AE3" w:rsidP="00297AE3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>We are added delete access</w:t>
      </w:r>
      <w:r w:rsidR="0024156C">
        <w:rPr>
          <w:lang w:val="en-IN"/>
        </w:rPr>
        <w:t xml:space="preserve"> for the Admin.</w:t>
      </w:r>
      <w:r w:rsidR="006678BC">
        <w:rPr>
          <w:lang w:val="en-IN"/>
        </w:rPr>
        <w:t xml:space="preserve"> Its Applicable </w:t>
      </w:r>
      <w:r w:rsidR="00D102B8">
        <w:rPr>
          <w:lang w:val="en-IN"/>
        </w:rPr>
        <w:t>for Admin</w:t>
      </w:r>
      <w:r w:rsidR="006678BC">
        <w:rPr>
          <w:lang w:val="en-IN"/>
        </w:rPr>
        <w:t xml:space="preserve"> only not a user.</w:t>
      </w:r>
    </w:p>
    <w:p w14:paraId="1653C7BD" w14:textId="77777777" w:rsidR="0024156C" w:rsidRPr="00297AE3" w:rsidRDefault="0024156C" w:rsidP="0024156C">
      <w:pPr>
        <w:pStyle w:val="ListParagraph"/>
        <w:ind w:left="912"/>
        <w:rPr>
          <w:lang w:val="en-IN"/>
        </w:rPr>
      </w:pPr>
    </w:p>
    <w:p w14:paraId="0C890B83" w14:textId="1859C7D5" w:rsidR="00F2230B" w:rsidRPr="00F2230B" w:rsidRDefault="00F2230B" w:rsidP="00F2230B">
      <w:pPr>
        <w:rPr>
          <w:b/>
          <w:bCs/>
          <w:lang w:val="en-IN"/>
        </w:rPr>
      </w:pPr>
      <w:r w:rsidRPr="00F2230B">
        <w:rPr>
          <w:b/>
          <w:bCs/>
          <w:lang w:val="en-IN"/>
        </w:rPr>
        <w:t>Test the Application</w:t>
      </w:r>
    </w:p>
    <w:p w14:paraId="008B6AC7" w14:textId="5C991B4E" w:rsidR="00F2230B" w:rsidRPr="00F2230B" w:rsidRDefault="00F2230B" w:rsidP="00F2230B">
      <w:pPr>
        <w:numPr>
          <w:ilvl w:val="0"/>
          <w:numId w:val="25"/>
        </w:numPr>
        <w:rPr>
          <w:lang w:val="en-IN"/>
        </w:rPr>
      </w:pPr>
      <w:r w:rsidRPr="00F2230B">
        <w:rPr>
          <w:b/>
          <w:bCs/>
          <w:lang w:val="en-IN"/>
        </w:rPr>
        <w:t>Start the MongoDB server</w:t>
      </w:r>
      <w:r w:rsidRPr="00F2230B">
        <w:rPr>
          <w:lang w:val="en-IN"/>
        </w:rPr>
        <w:t xml:space="preserve"> (if using local MongoDB). Run </w:t>
      </w:r>
      <w:r w:rsidR="006678BC" w:rsidRPr="00F2230B">
        <w:rPr>
          <w:lang w:val="en-IN"/>
        </w:rPr>
        <w:t>Mongo</w:t>
      </w:r>
      <w:r w:rsidR="006678BC">
        <w:rPr>
          <w:lang w:val="en-IN"/>
        </w:rPr>
        <w:t>DB</w:t>
      </w:r>
      <w:r w:rsidRPr="00F2230B">
        <w:rPr>
          <w:lang w:val="en-IN"/>
        </w:rPr>
        <w:t xml:space="preserve"> if it's not already running.</w:t>
      </w:r>
    </w:p>
    <w:p w14:paraId="7F8BF1A7" w14:textId="4C0E490B" w:rsidR="00F2230B" w:rsidRDefault="00F2230B" w:rsidP="00F2230B">
      <w:pPr>
        <w:numPr>
          <w:ilvl w:val="0"/>
          <w:numId w:val="25"/>
        </w:numPr>
        <w:rPr>
          <w:lang w:val="en-IN"/>
        </w:rPr>
      </w:pPr>
      <w:r w:rsidRPr="00F2230B">
        <w:rPr>
          <w:b/>
          <w:bCs/>
          <w:lang w:val="en-IN"/>
        </w:rPr>
        <w:t>Run the app</w:t>
      </w:r>
    </w:p>
    <w:p w14:paraId="5AF59AFD" w14:textId="77777777" w:rsidR="00343276" w:rsidRDefault="00343276" w:rsidP="00F2230B">
      <w:pPr>
        <w:numPr>
          <w:ilvl w:val="0"/>
          <w:numId w:val="25"/>
        </w:numPr>
        <w:rPr>
          <w:lang w:val="en-IN"/>
        </w:rPr>
      </w:pPr>
    </w:p>
    <w:p w14:paraId="2F592FCF" w14:textId="61E426A5" w:rsidR="00F2230B" w:rsidRDefault="00F2230B" w:rsidP="00F2230B">
      <w:pPr>
        <w:numPr>
          <w:ilvl w:val="0"/>
          <w:numId w:val="25"/>
        </w:numPr>
        <w:rPr>
          <w:lang w:val="en-IN"/>
        </w:rPr>
      </w:pPr>
      <w:r>
        <w:rPr>
          <w:b/>
          <w:bCs/>
          <w:lang w:val="en-IN"/>
        </w:rPr>
        <w:t>Once Admin login this page</w:t>
      </w:r>
      <w:r w:rsidR="0079517A">
        <w:rPr>
          <w:b/>
          <w:bCs/>
          <w:lang w:val="en-IN"/>
        </w:rPr>
        <w:t xml:space="preserve"> Access granted</w:t>
      </w:r>
      <w:r w:rsidR="0079517A">
        <w:rPr>
          <w:lang w:val="en-IN"/>
        </w:rPr>
        <w:t>.</w:t>
      </w:r>
    </w:p>
    <w:p w14:paraId="35FD7759" w14:textId="7D8A2A4B" w:rsidR="0079517A" w:rsidRPr="00F2230B" w:rsidRDefault="0079517A" w:rsidP="00F2230B">
      <w:pPr>
        <w:numPr>
          <w:ilvl w:val="0"/>
          <w:numId w:val="25"/>
        </w:numPr>
        <w:rPr>
          <w:lang w:val="en-IN"/>
        </w:rPr>
      </w:pPr>
      <w:r>
        <w:rPr>
          <w:b/>
          <w:bCs/>
          <w:lang w:val="en-IN"/>
        </w:rPr>
        <w:t>User  login  this page view</w:t>
      </w:r>
      <w:r w:rsidRPr="0079517A">
        <w:rPr>
          <w:lang w:val="en-IN"/>
        </w:rPr>
        <w:t>.</w:t>
      </w:r>
    </w:p>
    <w:p w14:paraId="09BD8E29" w14:textId="77777777" w:rsidR="00807FC2" w:rsidRDefault="00807FC2" w:rsidP="00807FC2">
      <w:pPr>
        <w:ind w:firstLine="720"/>
        <w:rPr>
          <w:lang w:val="en-IN"/>
        </w:rPr>
      </w:pPr>
    </w:p>
    <w:p w14:paraId="43B2C527" w14:textId="7D471BD5" w:rsidR="00F2230B" w:rsidRDefault="00807FC2" w:rsidP="00F2230B">
      <w:pPr>
        <w:ind w:firstLine="720"/>
        <w:rPr>
          <w:b/>
          <w:bCs/>
          <w:noProof/>
          <w:color w:val="44546A" w:themeColor="text2"/>
          <w:u w:val="single"/>
          <w:lang w:val="en-IN"/>
        </w:rPr>
      </w:pPr>
      <w:r w:rsidRPr="00F2230B">
        <w:rPr>
          <w:b/>
          <w:bCs/>
          <w:color w:val="44546A" w:themeColor="text2"/>
          <w:u w:val="single"/>
          <w:lang w:val="en-IN"/>
        </w:rPr>
        <w:t>Page2:</w:t>
      </w:r>
    </w:p>
    <w:p w14:paraId="768AB1AC" w14:textId="588CFB61" w:rsidR="00265855" w:rsidRPr="00265855" w:rsidRDefault="00265855" w:rsidP="00265855">
      <w:pPr>
        <w:rPr>
          <w:noProof/>
          <w:lang w:val="en-IN"/>
        </w:rPr>
      </w:pPr>
      <w:r w:rsidRPr="00265855">
        <w:rPr>
          <w:noProof/>
          <w:lang w:val="en-IN"/>
        </w:rPr>
        <w:drawing>
          <wp:inline distT="0" distB="0" distL="0" distR="0" wp14:anchorId="54525B70" wp14:editId="10E21E3A">
            <wp:extent cx="5943600" cy="2905125"/>
            <wp:effectExtent l="0" t="0" r="0" b="9525"/>
            <wp:docPr id="11434768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64D3" w14:textId="2A02089B" w:rsidR="00884C2D" w:rsidRPr="00884C2D" w:rsidRDefault="00884C2D" w:rsidP="00884C2D">
      <w:pPr>
        <w:ind w:firstLine="720"/>
        <w:rPr>
          <w:noProof/>
          <w:lang w:val="en-IN"/>
        </w:rPr>
      </w:pPr>
    </w:p>
    <w:p w14:paraId="78A7B53E" w14:textId="322DE08E" w:rsidR="00332C1D" w:rsidRPr="00332C1D" w:rsidRDefault="00332C1D" w:rsidP="00332C1D">
      <w:pPr>
        <w:ind w:firstLine="720"/>
        <w:rPr>
          <w:noProof/>
          <w:lang w:val="en-IN"/>
        </w:rPr>
      </w:pPr>
    </w:p>
    <w:p w14:paraId="247BCA80" w14:textId="77777777" w:rsidR="00332C1D" w:rsidRPr="00F2230B" w:rsidRDefault="00332C1D" w:rsidP="00F2230B">
      <w:pPr>
        <w:ind w:firstLine="720"/>
        <w:rPr>
          <w:noProof/>
        </w:rPr>
      </w:pPr>
    </w:p>
    <w:p w14:paraId="7CF78E9D" w14:textId="77777777" w:rsidR="00F2230B" w:rsidRDefault="00F2230B" w:rsidP="00F2230B">
      <w:pPr>
        <w:ind w:firstLine="720"/>
        <w:rPr>
          <w:b/>
          <w:bCs/>
          <w:color w:val="44546A" w:themeColor="text2"/>
          <w:u w:val="single"/>
          <w:lang w:val="en-IN"/>
        </w:rPr>
      </w:pPr>
    </w:p>
    <w:p w14:paraId="4021CE7E" w14:textId="4076DC9A" w:rsidR="00F2230B" w:rsidRPr="00F2230B" w:rsidRDefault="00F2230B" w:rsidP="00F2230B">
      <w:pPr>
        <w:ind w:firstLine="720"/>
        <w:rPr>
          <w:color w:val="000000" w:themeColor="text1"/>
          <w:lang w:val="en-IN"/>
        </w:rPr>
      </w:pPr>
      <w:r w:rsidRPr="00F2230B">
        <w:rPr>
          <w:color w:val="000000" w:themeColor="text1"/>
          <w:lang w:val="en-IN"/>
        </w:rPr>
        <w:t>Final Notes</w:t>
      </w:r>
      <w:r w:rsidR="00343276">
        <w:rPr>
          <w:color w:val="000000" w:themeColor="text1"/>
          <w:lang w:val="en-IN"/>
        </w:rPr>
        <w:t>:</w:t>
      </w:r>
    </w:p>
    <w:p w14:paraId="6BFB8CE4" w14:textId="77777777" w:rsidR="00F2230B" w:rsidRPr="00F2230B" w:rsidRDefault="00F2230B" w:rsidP="00F2230B">
      <w:pPr>
        <w:numPr>
          <w:ilvl w:val="0"/>
          <w:numId w:val="24"/>
        </w:numPr>
        <w:rPr>
          <w:color w:val="000000" w:themeColor="text1"/>
          <w:lang w:val="en-IN"/>
        </w:rPr>
      </w:pPr>
      <w:r w:rsidRPr="00F2230B">
        <w:rPr>
          <w:color w:val="000000" w:themeColor="text1"/>
          <w:lang w:val="en-IN"/>
        </w:rPr>
        <w:t>Security: Remember to keep your SECRET_KEY in a secure location (e.g., .env file) and avoid exposing it in your code.</w:t>
      </w:r>
    </w:p>
    <w:p w14:paraId="408E98CF" w14:textId="77777777" w:rsidR="00472D74" w:rsidRDefault="00F2230B" w:rsidP="00472D74">
      <w:pPr>
        <w:numPr>
          <w:ilvl w:val="0"/>
          <w:numId w:val="24"/>
        </w:numPr>
        <w:rPr>
          <w:color w:val="000000" w:themeColor="text1"/>
          <w:lang w:val="en-IN"/>
        </w:rPr>
      </w:pPr>
      <w:r w:rsidRPr="00F2230B">
        <w:rPr>
          <w:color w:val="000000" w:themeColor="text1"/>
          <w:lang w:val="en-IN"/>
        </w:rPr>
        <w:t>JWT Expiration: You can adjust the expiration of the JWT token by modifying the expires</w:t>
      </w:r>
      <w:r w:rsidR="00EC4A18">
        <w:rPr>
          <w:color w:val="000000" w:themeColor="text1"/>
          <w:lang w:val="en-IN"/>
        </w:rPr>
        <w:t xml:space="preserve"> </w:t>
      </w:r>
      <w:r w:rsidRPr="00F2230B">
        <w:rPr>
          <w:color w:val="000000" w:themeColor="text1"/>
          <w:lang w:val="en-IN"/>
        </w:rPr>
        <w:t xml:space="preserve">In field in the </w:t>
      </w:r>
      <w:proofErr w:type="spellStart"/>
      <w:proofErr w:type="gramStart"/>
      <w:r w:rsidRPr="00F2230B">
        <w:rPr>
          <w:color w:val="000000" w:themeColor="text1"/>
          <w:lang w:val="en-IN"/>
        </w:rPr>
        <w:t>jwt.sign</w:t>
      </w:r>
      <w:proofErr w:type="spellEnd"/>
      <w:proofErr w:type="gramEnd"/>
      <w:r w:rsidRPr="00F2230B">
        <w:rPr>
          <w:color w:val="000000" w:themeColor="text1"/>
          <w:lang w:val="en-IN"/>
        </w:rPr>
        <w:t xml:space="preserve"> method.</w:t>
      </w:r>
    </w:p>
    <w:p w14:paraId="265A4C4C" w14:textId="17C98BB9" w:rsidR="00CA1A7C" w:rsidRPr="00265855" w:rsidRDefault="00F2230B" w:rsidP="00265855">
      <w:pPr>
        <w:numPr>
          <w:ilvl w:val="0"/>
          <w:numId w:val="24"/>
        </w:numPr>
        <w:rPr>
          <w:color w:val="000000" w:themeColor="text1"/>
          <w:lang w:val="en-IN"/>
        </w:rPr>
      </w:pPr>
      <w:r w:rsidRPr="00472D74">
        <w:rPr>
          <w:color w:val="000000" w:themeColor="text1"/>
          <w:lang w:val="en-IN"/>
        </w:rPr>
        <w:t>Database: This setup assumes you're using MongoDB. If you're using another database, you’ll need to adjust the connection and schema definitions according</w:t>
      </w:r>
    </w:p>
    <w:p w14:paraId="62DA0BFE" w14:textId="77777777" w:rsidR="00F2230B" w:rsidRPr="00807FC2" w:rsidRDefault="00F2230B" w:rsidP="00807FC2">
      <w:pPr>
        <w:ind w:firstLine="720"/>
        <w:rPr>
          <w:b/>
          <w:bCs/>
          <w:color w:val="44546A" w:themeColor="text2"/>
          <w:u w:val="single"/>
          <w:lang w:val="en-IN"/>
        </w:rPr>
      </w:pPr>
    </w:p>
    <w:p w14:paraId="4D741050" w14:textId="77777777" w:rsidR="00807FC2" w:rsidRPr="00807FC2" w:rsidRDefault="00807FC2" w:rsidP="00807FC2">
      <w:pPr>
        <w:ind w:firstLine="720"/>
        <w:rPr>
          <w:lang w:val="en-IN"/>
        </w:rPr>
      </w:pPr>
    </w:p>
    <w:p w14:paraId="373D3E8A" w14:textId="77777777" w:rsidR="00807FC2" w:rsidRPr="00807FC2" w:rsidRDefault="00807FC2" w:rsidP="00807FC2">
      <w:pPr>
        <w:ind w:firstLine="720"/>
      </w:pPr>
    </w:p>
    <w:sectPr w:rsidR="00807FC2" w:rsidRPr="00807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8501F6B"/>
    <w:multiLevelType w:val="multilevel"/>
    <w:tmpl w:val="F4F2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B0415B4"/>
    <w:multiLevelType w:val="hybridMultilevel"/>
    <w:tmpl w:val="3F68D4C0"/>
    <w:lvl w:ilvl="0" w:tplc="BB7405C2">
      <w:start w:val="1"/>
      <w:numFmt w:val="decimal"/>
      <w:lvlText w:val="%1."/>
      <w:lvlJc w:val="left"/>
      <w:pPr>
        <w:ind w:left="912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632" w:hanging="360"/>
      </w:pPr>
    </w:lvl>
    <w:lvl w:ilvl="2" w:tplc="4009001B" w:tentative="1">
      <w:start w:val="1"/>
      <w:numFmt w:val="lowerRoman"/>
      <w:lvlText w:val="%3."/>
      <w:lvlJc w:val="right"/>
      <w:pPr>
        <w:ind w:left="2352" w:hanging="180"/>
      </w:pPr>
    </w:lvl>
    <w:lvl w:ilvl="3" w:tplc="4009000F" w:tentative="1">
      <w:start w:val="1"/>
      <w:numFmt w:val="decimal"/>
      <w:lvlText w:val="%4."/>
      <w:lvlJc w:val="left"/>
      <w:pPr>
        <w:ind w:left="3072" w:hanging="360"/>
      </w:pPr>
    </w:lvl>
    <w:lvl w:ilvl="4" w:tplc="40090019" w:tentative="1">
      <w:start w:val="1"/>
      <w:numFmt w:val="lowerLetter"/>
      <w:lvlText w:val="%5."/>
      <w:lvlJc w:val="left"/>
      <w:pPr>
        <w:ind w:left="3792" w:hanging="360"/>
      </w:pPr>
    </w:lvl>
    <w:lvl w:ilvl="5" w:tplc="4009001B" w:tentative="1">
      <w:start w:val="1"/>
      <w:numFmt w:val="lowerRoman"/>
      <w:lvlText w:val="%6."/>
      <w:lvlJc w:val="right"/>
      <w:pPr>
        <w:ind w:left="4512" w:hanging="180"/>
      </w:pPr>
    </w:lvl>
    <w:lvl w:ilvl="6" w:tplc="4009000F" w:tentative="1">
      <w:start w:val="1"/>
      <w:numFmt w:val="decimal"/>
      <w:lvlText w:val="%7."/>
      <w:lvlJc w:val="left"/>
      <w:pPr>
        <w:ind w:left="5232" w:hanging="360"/>
      </w:pPr>
    </w:lvl>
    <w:lvl w:ilvl="7" w:tplc="40090019" w:tentative="1">
      <w:start w:val="1"/>
      <w:numFmt w:val="lowerLetter"/>
      <w:lvlText w:val="%8."/>
      <w:lvlJc w:val="left"/>
      <w:pPr>
        <w:ind w:left="5952" w:hanging="360"/>
      </w:pPr>
    </w:lvl>
    <w:lvl w:ilvl="8" w:tplc="40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32E035D"/>
    <w:multiLevelType w:val="multilevel"/>
    <w:tmpl w:val="7876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CF50D8"/>
    <w:multiLevelType w:val="multilevel"/>
    <w:tmpl w:val="5C324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42004148">
    <w:abstractNumId w:val="21"/>
  </w:num>
  <w:num w:numId="2" w16cid:durableId="927352040">
    <w:abstractNumId w:val="13"/>
  </w:num>
  <w:num w:numId="3" w16cid:durableId="122624505">
    <w:abstractNumId w:val="10"/>
  </w:num>
  <w:num w:numId="4" w16cid:durableId="404837999">
    <w:abstractNumId w:val="23"/>
  </w:num>
  <w:num w:numId="5" w16cid:durableId="1435131588">
    <w:abstractNumId w:val="14"/>
  </w:num>
  <w:num w:numId="6" w16cid:durableId="685255111">
    <w:abstractNumId w:val="18"/>
  </w:num>
  <w:num w:numId="7" w16cid:durableId="1421757183">
    <w:abstractNumId w:val="20"/>
  </w:num>
  <w:num w:numId="8" w16cid:durableId="2012292440">
    <w:abstractNumId w:val="9"/>
  </w:num>
  <w:num w:numId="9" w16cid:durableId="1196891090">
    <w:abstractNumId w:val="7"/>
  </w:num>
  <w:num w:numId="10" w16cid:durableId="818884015">
    <w:abstractNumId w:val="6"/>
  </w:num>
  <w:num w:numId="11" w16cid:durableId="177695322">
    <w:abstractNumId w:val="5"/>
  </w:num>
  <w:num w:numId="12" w16cid:durableId="2030982505">
    <w:abstractNumId w:val="4"/>
  </w:num>
  <w:num w:numId="13" w16cid:durableId="1719627905">
    <w:abstractNumId w:val="8"/>
  </w:num>
  <w:num w:numId="14" w16cid:durableId="1930113784">
    <w:abstractNumId w:val="3"/>
  </w:num>
  <w:num w:numId="15" w16cid:durableId="580025619">
    <w:abstractNumId w:val="2"/>
  </w:num>
  <w:num w:numId="16" w16cid:durableId="903376270">
    <w:abstractNumId w:val="1"/>
  </w:num>
  <w:num w:numId="17" w16cid:durableId="527186859">
    <w:abstractNumId w:val="0"/>
  </w:num>
  <w:num w:numId="18" w16cid:durableId="1874002671">
    <w:abstractNumId w:val="16"/>
  </w:num>
  <w:num w:numId="19" w16cid:durableId="54133060">
    <w:abstractNumId w:val="17"/>
  </w:num>
  <w:num w:numId="20" w16cid:durableId="224535693">
    <w:abstractNumId w:val="22"/>
  </w:num>
  <w:num w:numId="21" w16cid:durableId="845825938">
    <w:abstractNumId w:val="19"/>
  </w:num>
  <w:num w:numId="22" w16cid:durableId="388460094">
    <w:abstractNumId w:val="11"/>
  </w:num>
  <w:num w:numId="23" w16cid:durableId="1933392686">
    <w:abstractNumId w:val="26"/>
  </w:num>
  <w:num w:numId="24" w16cid:durableId="253171218">
    <w:abstractNumId w:val="24"/>
  </w:num>
  <w:num w:numId="25" w16cid:durableId="2063209023">
    <w:abstractNumId w:val="12"/>
  </w:num>
  <w:num w:numId="26" w16cid:durableId="1283148563">
    <w:abstractNumId w:val="15"/>
  </w:num>
  <w:num w:numId="27" w16cid:durableId="48459348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FC2"/>
    <w:rsid w:val="00015063"/>
    <w:rsid w:val="001F53BF"/>
    <w:rsid w:val="0024156C"/>
    <w:rsid w:val="00241EEB"/>
    <w:rsid w:val="00265855"/>
    <w:rsid w:val="00297AE3"/>
    <w:rsid w:val="00332C1D"/>
    <w:rsid w:val="00343276"/>
    <w:rsid w:val="00366F6D"/>
    <w:rsid w:val="00472D74"/>
    <w:rsid w:val="004750C9"/>
    <w:rsid w:val="0058458A"/>
    <w:rsid w:val="00590833"/>
    <w:rsid w:val="00645252"/>
    <w:rsid w:val="006678BC"/>
    <w:rsid w:val="006800D1"/>
    <w:rsid w:val="006D3D74"/>
    <w:rsid w:val="0079517A"/>
    <w:rsid w:val="007D6317"/>
    <w:rsid w:val="00807FC2"/>
    <w:rsid w:val="0083569A"/>
    <w:rsid w:val="00884C2D"/>
    <w:rsid w:val="008E6AD0"/>
    <w:rsid w:val="00A7241C"/>
    <w:rsid w:val="00A9204E"/>
    <w:rsid w:val="00BC5C88"/>
    <w:rsid w:val="00BE2FD7"/>
    <w:rsid w:val="00CA1A7C"/>
    <w:rsid w:val="00D02B35"/>
    <w:rsid w:val="00D102B8"/>
    <w:rsid w:val="00EC4A18"/>
    <w:rsid w:val="00F2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72838"/>
  <w15:chartTrackingRefBased/>
  <w15:docId w15:val="{6F53D1AC-A4CC-44BB-A8EF-B864181E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297AE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1A7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baby\AppData\Local\Microsoft\Office\16.0\DTS\en-IN%7b1E7B471C-68BB-4BBF-8F18-A4828EB70F16%7d\%7bCD61F933-6B2D-4D15-BE8F-E917F5A6C247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8F1189-CE2D-46C5-BE71-C8C156E06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{CD61F933-6B2D-4D15-BE8F-E917F5A6C247}tf02786999_win32</Template>
  <TotalTime>1251</TotalTime>
  <Pages>2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guttula babydurga</dc:creator>
  <cp:keywords/>
  <dc:description/>
  <cp:lastModifiedBy>guttula babydurga</cp:lastModifiedBy>
  <cp:revision>24</cp:revision>
  <dcterms:created xsi:type="dcterms:W3CDTF">2024-11-07T15:54:00Z</dcterms:created>
  <dcterms:modified xsi:type="dcterms:W3CDTF">2024-11-12T06:10:00Z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